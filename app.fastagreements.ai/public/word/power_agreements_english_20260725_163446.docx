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8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A0203C">
      <w:pPr>
        <w:spacing w:after="0" w:line="360" w:lineRule="auto"/>
        <w:jc w:val="center"/>
        <w:rPr>
          <w:rFonts w:ascii="LMG-Arun" w:hAnsi="LMG-Arun" w:cs="LMG-Arun"/>
          <w:b/>
          <w:bCs/>
          <w:sz w:val="32"/>
          <w:szCs w:val="32"/>
          <w:u w:val="double"/>
        </w:rPr>
      </w:pPr>
    </w:p>
    <w:tbl>
      <w:tblPr>
        <w:tblW w:w="0" w:type="auto"/>
        <w:tblInd w:w="20" w:type="dxa"/>
        <w:tblLayout w:type="fixed"/>
        <w:tblLook w:val="0000" w:firstRow="0" w:lastRow="0" w:firstColumn="0" w:lastColumn="0" w:noHBand="0" w:noVBand="0"/>
      </w:tblPr>
      <w:tblGrid>
        <w:gridCol w:w="2802"/>
        <w:gridCol w:w="2263"/>
        <w:gridCol w:w="423"/>
        <w:gridCol w:w="3956"/>
      </w:tblGrid>
      <w:tr w:rsidR="00000000">
        <w:trPr>
          <w:trHeight w:val="3345"/>
        </w:trPr>
        <w:tc>
          <w:tcPr>
            <w:tcW w:w="2802" w:type="dxa"/>
            <w:shd w:val="clear" w:color="auto" w:fill="auto"/>
          </w:tcPr>
          <w:p w:rsidR="00000000" w:rsidRDefault="00A0203C">
            <w:pPr>
              <w:spacing w:after="0"/>
              <w:jc w:val="center"/>
              <w:rPr>
                <w:rFonts w:ascii="Times New Roman" w:eastAsia="Times New Roman" w:hAnsi="Times New Roman"/>
                <w:b/>
                <w:sz w:val="56"/>
                <w:szCs w:val="32"/>
              </w:rPr>
            </w:pPr>
            <w:r>
              <w:rPr>
                <w:rFonts w:ascii="Chitra" w:hAnsi="Chitra" w:cs="Shruti"/>
                <w:sz w:val="36"/>
                <w:szCs w:val="36"/>
                <w:lang w:val="en-IN"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pt;height:136.5pt" filled="t">
                  <v:fill color2="black"/>
                  <v:imagedata r:id="rId5" o:title="" croptop="-24f" cropbottom="-24f" cropleft="-33f" cropright="-33f"/>
                </v:shape>
              </w:pict>
            </w:r>
          </w:p>
        </w:tc>
        <w:tc>
          <w:tcPr>
            <w:tcW w:w="6642" w:type="dxa"/>
            <w:gridSpan w:val="3"/>
            <w:shd w:val="clear" w:color="auto" w:fill="auto"/>
          </w:tcPr>
          <w:p w:rsidR="00000000" w:rsidRDefault="00A0203C">
            <w:pPr>
              <w:spacing w:line="360" w:lineRule="auto"/>
              <w:rPr>
                <w:rFonts w:ascii="Times New Roman" w:eastAsia="Times New Roman" w:hAnsi="Times New Roman"/>
                <w:b/>
                <w:sz w:val="32"/>
                <w:szCs w:val="32"/>
              </w:rPr>
            </w:pPr>
            <w:r>
              <w:rPr>
                <w:rFonts w:ascii="Times New Roman" w:eastAsia="Times New Roman" w:hAnsi="Times New Roman"/>
                <w:b/>
                <w:sz w:val="56"/>
                <w:szCs w:val="32"/>
              </w:rPr>
              <w:t xml:space="preserve">                  </w:t>
            </w:r>
            <w:r>
              <w:rPr>
                <w:rFonts w:ascii="Times New Roman" w:eastAsia="Times New Roman" w:hAnsi="Times New Roman"/>
                <w:b/>
                <w:sz w:val="56"/>
                <w:szCs w:val="32"/>
              </w:rPr>
              <w:t>F/A</w:t>
            </w:r>
          </w:p>
          <w:p w:rsidR="00000000" w:rsidRDefault="00A0203C">
            <w:pPr>
              <w:spacing w:line="360" w:lineRule="auto"/>
              <w:jc w:val="center"/>
              <w:rPr>
                <w:rFonts w:ascii="Arial" w:eastAsia="Times New Roman" w:hAnsi="Arial" w:cs="Arial"/>
                <w:b/>
                <w:sz w:val="32"/>
                <w:szCs w:val="32"/>
              </w:rPr>
            </w:pPr>
            <w:r>
              <w:rPr>
                <w:rFonts w:ascii="Times New Roman" w:eastAsia="Times New Roman" w:hAnsi="Times New Roman"/>
                <w:b/>
                <w:sz w:val="32"/>
                <w:szCs w:val="32"/>
              </w:rPr>
              <w:t>Platform : Fast Agreements Application</w:t>
            </w:r>
          </w:p>
          <w:p w:rsidR="00000000" w:rsidRDefault="00A0203C">
            <w:pPr>
              <w:tabs>
                <w:tab w:val="left" w:pos="2250"/>
              </w:tabs>
              <w:rPr>
                <w:rFonts w:ascii="Arial" w:eastAsia="Times New Roman" w:hAnsi="Arial" w:cs="Arial"/>
                <w:b/>
                <w:sz w:val="32"/>
                <w:szCs w:val="32"/>
              </w:rPr>
            </w:pPr>
          </w:p>
        </w:tc>
      </w:tr>
      <w:tr w:rsidR="00000000">
        <w:trPr>
          <w:trHeight w:val="953"/>
        </w:trPr>
        <w:tc>
          <w:tcPr>
            <w:tcW w:w="9444" w:type="dxa"/>
            <w:gridSpan w:val="4"/>
            <w:shd w:val="clear" w:color="auto" w:fill="auto"/>
          </w:tcPr>
          <w:p w:rsidR="00000000" w:rsidRDefault="00A0203C">
            <w:pPr>
              <w:spacing w:line="360" w:lineRule="auto"/>
              <w:jc w:val="center"/>
            </w:pPr>
            <w:r>
              <w:rPr>
                <w:rFonts w:ascii="Times New Roman" w:eastAsia="Times New Roman" w:hAnsi="Times New Roman"/>
                <w:b/>
                <w:sz w:val="40"/>
                <w:szCs w:val="24"/>
              </w:rPr>
              <w:t>Digital e – Torrent Power Agreements Details</w:t>
            </w:r>
          </w:p>
        </w:tc>
      </w:tr>
      <w:tr w:rsidR="00000000">
        <w:trPr>
          <w:trHeight w:val="783"/>
        </w:trPr>
        <w:tc>
          <w:tcPr>
            <w:tcW w:w="5065" w:type="dxa"/>
            <w:gridSpan w:val="2"/>
            <w:shd w:val="clear" w:color="auto" w:fill="auto"/>
          </w:tcPr>
          <w:p w:rsidR="00000000" w:rsidRDefault="00A0203C">
            <w:pPr>
              <w:spacing w:line="360" w:lineRule="auto"/>
            </w:pPr>
            <w:r>
              <w:rPr>
                <w:rFonts w:ascii="Times New Roman" w:eastAsia="Times New Roman" w:hAnsi="Times New Roman"/>
                <w:sz w:val="32"/>
                <w:szCs w:val="28"/>
              </w:rPr>
              <w:t>Date</w:t>
            </w:r>
          </w:p>
        </w:tc>
        <w:tc>
          <w:tcPr>
            <w:tcW w:w="423" w:type="dxa"/>
            <w:shd w:val="clear" w:color="auto" w:fill="auto"/>
          </w:tcPr>
          <w:p w:rsidR="00000000" w:rsidRDefault="00A0203C">
            <w:pPr>
              <w:spacing w:line="360" w:lineRule="auto"/>
              <w:jc w:val="center"/>
            </w:pPr>
            <w:r>
              <w:rPr>
                <w:rFonts w:ascii="Times New Roman" w:eastAsia="Times New Roman" w:hAnsi="Times New Roman"/>
                <w:b/>
                <w:sz w:val="28"/>
                <w:szCs w:val="28"/>
              </w:rPr>
              <w:t>:</w:t>
            </w:r>
          </w:p>
        </w:tc>
        <w:tc>
          <w:tcPr>
            <w:tcW w:w="3956" w:type="dxa"/>
            <w:shd w:val="clear" w:color="auto" w:fill="auto"/>
          </w:tcPr>
          <w:p w:rsidR="00000000" w:rsidRDefault="00A0203C">
            <w:pPr>
              <w:spacing w:line="360" w:lineRule="auto"/>
            </w:pPr>
            <w:r>
              <w:rPr>
                <w:rFonts w:ascii="Times New Roman" w:eastAsia="Times New Roman" w:hAnsi="Times New Roman"/>
                <w:sz w:val="32"/>
                <w:szCs w:val="32"/>
              </w:rPr>
              <w:t>25-07-2026</w:t>
            </w:r>
          </w:p>
        </w:tc>
      </w:tr>
      <w:tr w:rsidR="00000000">
        <w:trPr>
          <w:trHeight w:val="804"/>
        </w:trPr>
        <w:tc>
          <w:tcPr>
            <w:tcW w:w="5065" w:type="dxa"/>
            <w:gridSpan w:val="2"/>
            <w:shd w:val="clear" w:color="auto" w:fill="auto"/>
          </w:tcPr>
          <w:p w:rsidR="00000000" w:rsidRDefault="00A0203C">
            <w:pPr>
              <w:spacing w:line="360" w:lineRule="auto"/>
            </w:pPr>
            <w:r>
              <w:rPr>
                <w:rFonts w:ascii="Times New Roman" w:eastAsia="Times New Roman" w:hAnsi="Times New Roman"/>
                <w:sz w:val="32"/>
                <w:szCs w:val="28"/>
              </w:rPr>
              <w:t>Party Name (New Owner)</w:t>
            </w:r>
            <w:r>
              <w:rPr>
                <w:rFonts w:ascii="Arial" w:eastAsia="Times New Roman" w:hAnsi="Arial" w:cs="Arial"/>
                <w:sz w:val="32"/>
                <w:szCs w:val="28"/>
              </w:rPr>
              <w:t xml:space="preserve"> </w:t>
            </w:r>
          </w:p>
        </w:tc>
        <w:tc>
          <w:tcPr>
            <w:tcW w:w="423" w:type="dxa"/>
            <w:shd w:val="clear" w:color="auto" w:fill="auto"/>
          </w:tcPr>
          <w:p w:rsidR="00000000" w:rsidRDefault="00A0203C">
            <w:pPr>
              <w:jc w:val="center"/>
            </w:pPr>
            <w:r>
              <w:rPr>
                <w:rFonts w:ascii="Arial" w:eastAsia="Times New Roman" w:hAnsi="Arial" w:cs="Arial"/>
                <w:b/>
                <w:sz w:val="28"/>
                <w:szCs w:val="28"/>
              </w:rPr>
              <w:t>:</w:t>
            </w:r>
          </w:p>
        </w:tc>
        <w:tc>
          <w:tcPr>
            <w:tcW w:w="3956" w:type="dxa"/>
            <w:shd w:val="clear" w:color="auto" w:fill="auto"/>
          </w:tcPr>
          <w:p w:rsidR="00000000" w:rsidRDefault="00A0203C">
            <w:pPr>
              <w:spacing w:line="360" w:lineRule="auto"/>
            </w:pPr>
            <w:r>
              <w:rPr>
                <w:rFonts w:ascii="Times New Roman" w:eastAsia="Times New Roman" w:hAnsi="Times New Roman"/>
                <w:sz w:val="32"/>
                <w:szCs w:val="32"/>
              </w:rPr>
              <w:t>Abdullah Arshad Fazal</w:t>
            </w:r>
          </w:p>
        </w:tc>
      </w:tr>
      <w:tr w:rsidR="00000000">
        <w:trPr>
          <w:trHeight w:val="762"/>
        </w:trPr>
        <w:tc>
          <w:tcPr>
            <w:tcW w:w="5065" w:type="dxa"/>
            <w:gridSpan w:val="2"/>
            <w:shd w:val="clear" w:color="auto" w:fill="auto"/>
          </w:tcPr>
          <w:p w:rsidR="00000000" w:rsidRDefault="00A0203C">
            <w:pPr>
              <w:spacing w:line="360" w:lineRule="auto"/>
            </w:pPr>
            <w:r>
              <w:rPr>
                <w:rFonts w:ascii="Times New Roman" w:eastAsia="Times New Roman" w:hAnsi="Times New Roman"/>
                <w:sz w:val="32"/>
                <w:szCs w:val="28"/>
              </w:rPr>
              <w:t>Party Mobile Number</w:t>
            </w:r>
          </w:p>
        </w:tc>
        <w:tc>
          <w:tcPr>
            <w:tcW w:w="423" w:type="dxa"/>
            <w:shd w:val="clear" w:color="auto" w:fill="auto"/>
          </w:tcPr>
          <w:p w:rsidR="00000000" w:rsidRDefault="00A0203C">
            <w:pPr>
              <w:jc w:val="center"/>
            </w:pPr>
            <w:r>
              <w:rPr>
                <w:rFonts w:ascii="Arial" w:eastAsia="Times New Roman" w:hAnsi="Arial" w:cs="Arial"/>
                <w:b/>
                <w:sz w:val="28"/>
                <w:szCs w:val="28"/>
              </w:rPr>
              <w:t>:</w:t>
            </w:r>
          </w:p>
        </w:tc>
        <w:tc>
          <w:tcPr>
            <w:tcW w:w="3956" w:type="dxa"/>
            <w:shd w:val="clear" w:color="auto" w:fill="auto"/>
          </w:tcPr>
          <w:p w:rsidR="00000000" w:rsidRDefault="00A0203C">
            <w:pPr>
              <w:spacing w:line="360" w:lineRule="auto"/>
            </w:pPr>
            <w:r>
              <w:rPr>
                <w:rFonts w:ascii="Times New Roman" w:eastAsia="Times New Roman" w:hAnsi="Times New Roman"/>
                <w:sz w:val="32"/>
                <w:szCs w:val="32"/>
              </w:rPr>
              <w:t>8780805047</w:t>
            </w:r>
          </w:p>
        </w:tc>
      </w:tr>
      <w:tr w:rsidR="00000000">
        <w:trPr>
          <w:trHeight w:val="762"/>
        </w:trPr>
        <w:tc>
          <w:tcPr>
            <w:tcW w:w="5065" w:type="dxa"/>
            <w:gridSpan w:val="2"/>
            <w:shd w:val="clear" w:color="auto" w:fill="auto"/>
          </w:tcPr>
          <w:p w:rsidR="00000000" w:rsidRDefault="00A0203C">
            <w:pPr>
              <w:spacing w:line="360" w:lineRule="auto"/>
            </w:pPr>
            <w:r>
              <w:rPr>
                <w:rFonts w:ascii="Times New Roman" w:eastAsia="Times New Roman" w:hAnsi="Times New Roman"/>
                <w:sz w:val="32"/>
                <w:szCs w:val="28"/>
              </w:rPr>
              <w:t>Description</w:t>
            </w:r>
          </w:p>
        </w:tc>
        <w:tc>
          <w:tcPr>
            <w:tcW w:w="423" w:type="dxa"/>
            <w:shd w:val="clear" w:color="auto" w:fill="auto"/>
          </w:tcPr>
          <w:p w:rsidR="00000000" w:rsidRDefault="00A0203C">
            <w:pPr>
              <w:jc w:val="center"/>
            </w:pPr>
            <w:r>
              <w:rPr>
                <w:rFonts w:ascii="Arial" w:eastAsia="Times New Roman" w:hAnsi="Arial" w:cs="Arial"/>
                <w:b/>
                <w:sz w:val="28"/>
                <w:szCs w:val="28"/>
              </w:rPr>
              <w:t>:</w:t>
            </w:r>
          </w:p>
        </w:tc>
        <w:tc>
          <w:tcPr>
            <w:tcW w:w="3956" w:type="dxa"/>
            <w:shd w:val="clear" w:color="auto" w:fill="auto"/>
          </w:tcPr>
          <w:p w:rsidR="00000000" w:rsidRDefault="00A0203C">
            <w:pPr>
              <w:spacing w:line="360" w:lineRule="auto"/>
            </w:pPr>
            <w:r>
              <w:rPr>
                <w:rFonts w:ascii="Times New Roman" w:eastAsia="Times New Roman" w:hAnsi="Times New Roman"/>
                <w:sz w:val="32"/>
                <w:szCs w:val="32"/>
              </w:rPr>
              <w:t>Digital E- Torrent power Agreement</w:t>
            </w:r>
          </w:p>
        </w:tc>
      </w:tr>
      <w:tr w:rsidR="00000000">
        <w:trPr>
          <w:trHeight w:val="783"/>
        </w:trPr>
        <w:tc>
          <w:tcPr>
            <w:tcW w:w="5065" w:type="dxa"/>
            <w:gridSpan w:val="2"/>
            <w:shd w:val="clear" w:color="auto" w:fill="auto"/>
          </w:tcPr>
          <w:p w:rsidR="00000000" w:rsidRDefault="00A0203C">
            <w:pPr>
              <w:spacing w:line="360" w:lineRule="auto"/>
            </w:pPr>
            <w:r>
              <w:rPr>
                <w:rFonts w:ascii="Times New Roman" w:eastAsia="Times New Roman" w:hAnsi="Times New Roman"/>
                <w:sz w:val="32"/>
                <w:szCs w:val="28"/>
              </w:rPr>
              <w:t>Locati</w:t>
            </w:r>
            <w:r>
              <w:rPr>
                <w:rFonts w:ascii="Times New Roman" w:eastAsia="Times New Roman" w:hAnsi="Times New Roman"/>
                <w:sz w:val="32"/>
                <w:szCs w:val="28"/>
              </w:rPr>
              <w:t>on</w:t>
            </w:r>
          </w:p>
        </w:tc>
        <w:tc>
          <w:tcPr>
            <w:tcW w:w="423" w:type="dxa"/>
            <w:shd w:val="clear" w:color="auto" w:fill="auto"/>
          </w:tcPr>
          <w:p w:rsidR="00000000" w:rsidRDefault="00A0203C">
            <w:pPr>
              <w:jc w:val="center"/>
            </w:pPr>
            <w:r>
              <w:rPr>
                <w:rFonts w:ascii="Arial" w:eastAsia="Times New Roman" w:hAnsi="Arial" w:cs="Arial"/>
                <w:b/>
                <w:sz w:val="28"/>
                <w:szCs w:val="28"/>
              </w:rPr>
              <w:t>:</w:t>
            </w:r>
          </w:p>
        </w:tc>
        <w:tc>
          <w:tcPr>
            <w:tcW w:w="3956" w:type="dxa"/>
            <w:shd w:val="clear" w:color="auto" w:fill="auto"/>
          </w:tcPr>
          <w:p w:rsidR="00000000" w:rsidRDefault="00A0203C">
            <w:pPr>
              <w:snapToGrid w:val="0"/>
              <w:spacing w:line="360" w:lineRule="auto"/>
            </w:pPr>
            <w:r>
              <w:rPr>
                <w:rFonts w:ascii="Times New Roman" w:eastAsia="Times New Roman" w:hAnsi="Times New Roman"/>
                <w:sz w:val="32"/>
                <w:szCs w:val="32"/>
              </w:rPr>
              <w:t>43, Vesu, Surat, Gujarat, India, 395007</w:t>
            </w:r>
          </w:p>
        </w:tc>
      </w:tr>
      <w:tr w:rsidR="00000000">
        <w:trPr>
          <w:trHeight w:val="804"/>
        </w:trPr>
        <w:tc>
          <w:tcPr>
            <w:tcW w:w="5065" w:type="dxa"/>
            <w:gridSpan w:val="2"/>
            <w:shd w:val="clear" w:color="auto" w:fill="auto"/>
          </w:tcPr>
          <w:p w:rsidR="00000000" w:rsidRDefault="00A0203C">
            <w:pPr>
              <w:spacing w:line="360" w:lineRule="auto"/>
            </w:pPr>
            <w:r>
              <w:rPr>
                <w:rFonts w:ascii="Times New Roman" w:eastAsia="Times New Roman" w:hAnsi="Times New Roman"/>
                <w:sz w:val="32"/>
                <w:szCs w:val="28"/>
              </w:rPr>
              <w:t>Torrent Power Service no</w:t>
            </w:r>
          </w:p>
        </w:tc>
        <w:tc>
          <w:tcPr>
            <w:tcW w:w="423" w:type="dxa"/>
            <w:shd w:val="clear" w:color="auto" w:fill="auto"/>
          </w:tcPr>
          <w:p w:rsidR="00000000" w:rsidRDefault="00A0203C">
            <w:pPr>
              <w:jc w:val="center"/>
            </w:pPr>
            <w:r>
              <w:rPr>
                <w:rFonts w:ascii="Arial" w:eastAsia="Times New Roman" w:hAnsi="Arial" w:cs="Arial"/>
                <w:b/>
                <w:sz w:val="28"/>
                <w:szCs w:val="28"/>
              </w:rPr>
              <w:t>:</w:t>
            </w:r>
          </w:p>
        </w:tc>
        <w:tc>
          <w:tcPr>
            <w:tcW w:w="3956" w:type="dxa"/>
            <w:shd w:val="clear" w:color="auto" w:fill="auto"/>
          </w:tcPr>
          <w:p w:rsidR="00000000" w:rsidRDefault="00A0203C">
            <w:pPr>
              <w:snapToGrid w:val="0"/>
              <w:spacing w:line="360" w:lineRule="auto"/>
            </w:pPr>
            <w:r>
              <w:rPr>
                <w:rFonts w:ascii="Times New Roman" w:eastAsia="Times New Roman" w:hAnsi="Times New Roman"/>
                <w:b/>
                <w:sz w:val="32"/>
                <w:szCs w:val="32"/>
              </w:rPr>
              <w:t>1234546789</w:t>
            </w:r>
          </w:p>
        </w:tc>
      </w:tr>
      <w:tr w:rsidR="00000000">
        <w:trPr>
          <w:trHeight w:val="804"/>
        </w:trPr>
        <w:tc>
          <w:tcPr>
            <w:tcW w:w="5065" w:type="dxa"/>
            <w:gridSpan w:val="2"/>
            <w:shd w:val="clear" w:color="auto" w:fill="auto"/>
          </w:tcPr>
          <w:p w:rsidR="00000000" w:rsidRDefault="00A0203C">
            <w:pPr>
              <w:snapToGrid w:val="0"/>
              <w:spacing w:line="360" w:lineRule="auto"/>
              <w:rPr>
                <w:rFonts w:ascii="Times New Roman" w:eastAsia="Times New Roman" w:hAnsi="Times New Roman"/>
                <w:sz w:val="32"/>
                <w:szCs w:val="28"/>
              </w:rPr>
            </w:pPr>
          </w:p>
        </w:tc>
        <w:tc>
          <w:tcPr>
            <w:tcW w:w="423" w:type="dxa"/>
            <w:shd w:val="clear" w:color="auto" w:fill="auto"/>
          </w:tcPr>
          <w:p w:rsidR="00000000" w:rsidRDefault="00A0203C">
            <w:pPr>
              <w:snapToGrid w:val="0"/>
              <w:jc w:val="center"/>
              <w:rPr>
                <w:rFonts w:ascii="Arial" w:eastAsia="Times New Roman" w:hAnsi="Arial" w:cs="Arial"/>
                <w:b/>
                <w:sz w:val="28"/>
                <w:szCs w:val="28"/>
              </w:rPr>
            </w:pPr>
          </w:p>
        </w:tc>
        <w:tc>
          <w:tcPr>
            <w:tcW w:w="3956" w:type="dxa"/>
            <w:shd w:val="clear" w:color="auto" w:fill="auto"/>
          </w:tcPr>
          <w:p w:rsidR="00000000" w:rsidRDefault="00A0203C">
            <w:pPr>
              <w:snapToGrid w:val="0"/>
              <w:spacing w:line="360" w:lineRule="auto"/>
              <w:rPr>
                <w:rFonts w:ascii="Times New Roman" w:eastAsia="Times New Roman" w:hAnsi="Times New Roman"/>
                <w:b/>
                <w:sz w:val="32"/>
                <w:szCs w:val="32"/>
              </w:rPr>
            </w:pPr>
          </w:p>
        </w:tc>
      </w:tr>
      <w:tr w:rsidR="00000000">
        <w:trPr>
          <w:trHeight w:val="804"/>
        </w:trPr>
        <w:tc>
          <w:tcPr>
            <w:tcW w:w="5065" w:type="dxa"/>
            <w:gridSpan w:val="2"/>
            <w:shd w:val="clear" w:color="auto" w:fill="auto"/>
          </w:tcPr>
          <w:p w:rsidR="00000000" w:rsidRDefault="00A0203C">
            <w:pPr>
              <w:snapToGrid w:val="0"/>
              <w:spacing w:line="360" w:lineRule="auto"/>
              <w:rPr>
                <w:rFonts w:ascii="Times New Roman" w:eastAsia="Times New Roman" w:hAnsi="Times New Roman"/>
                <w:sz w:val="32"/>
                <w:szCs w:val="28"/>
              </w:rPr>
            </w:pPr>
          </w:p>
        </w:tc>
        <w:tc>
          <w:tcPr>
            <w:tcW w:w="423" w:type="dxa"/>
            <w:shd w:val="clear" w:color="auto" w:fill="auto"/>
          </w:tcPr>
          <w:p w:rsidR="00000000" w:rsidRDefault="00A0203C">
            <w:pPr>
              <w:snapToGrid w:val="0"/>
              <w:jc w:val="center"/>
              <w:rPr>
                <w:rFonts w:ascii="Arial" w:eastAsia="Times New Roman" w:hAnsi="Arial" w:cs="Arial"/>
                <w:b/>
                <w:sz w:val="28"/>
                <w:szCs w:val="28"/>
              </w:rPr>
            </w:pPr>
          </w:p>
        </w:tc>
        <w:tc>
          <w:tcPr>
            <w:tcW w:w="3956" w:type="dxa"/>
            <w:shd w:val="clear" w:color="auto" w:fill="auto"/>
          </w:tcPr>
          <w:p w:rsidR="00000000" w:rsidRDefault="00A0203C">
            <w:pPr>
              <w:snapToGrid w:val="0"/>
              <w:spacing w:line="360" w:lineRule="auto"/>
              <w:rPr>
                <w:rFonts w:ascii="Times New Roman" w:eastAsia="Times New Roman" w:hAnsi="Times New Roman"/>
                <w:b/>
                <w:sz w:val="32"/>
                <w:szCs w:val="32"/>
              </w:rPr>
            </w:pPr>
          </w:p>
        </w:tc>
      </w:tr>
    </w:tbl>
    <w:p w:rsidR="00000000" w:rsidRDefault="00A0203C"/>
    <w:p w:rsidR="00000000" w:rsidRDefault="00A0203C">
      <w:pPr>
        <w:spacing w:after="0"/>
        <w:rPr>
          <w:rFonts w:ascii="LMG-Arun" w:hAnsi="LMG-Arun" w:cs="LMG-Arun"/>
          <w:sz w:val="32"/>
          <w:szCs w:val="32"/>
        </w:rPr>
      </w:pPr>
    </w:p>
    <w:p w:rsidR="00000000" w:rsidRDefault="00A0203C">
      <w:pPr>
        <w:spacing w:after="0"/>
        <w:rPr>
          <w:rFonts w:ascii="LMG-Arun" w:hAnsi="LMG-Arun" w:cs="LMG-Arun"/>
          <w:sz w:val="32"/>
          <w:szCs w:val="32"/>
        </w:rPr>
      </w:pPr>
    </w:p>
    <w:p w:rsidR="00000000" w:rsidRDefault="00A0203C">
      <w:pPr>
        <w:spacing w:after="0" w:line="240" w:lineRule="auto"/>
        <w:jc w:val="both"/>
        <w:rPr>
          <w:rFonts w:ascii="LMG-Arun" w:eastAsia="Times New Roman" w:hAnsi="LMG-Arun" w:cs="LMG-Arun"/>
          <w:bCs/>
          <w:sz w:val="28"/>
          <w:szCs w:val="24"/>
        </w:rPr>
      </w:pPr>
    </w:p>
    <w:p w:rsidR="00000000" w:rsidRDefault="00A0203C">
      <w:pPr>
        <w:spacing w:after="0" w:line="240" w:lineRule="auto"/>
        <w:jc w:val="both"/>
        <w:rPr>
          <w:rFonts w:eastAsia="Times New Roman"/>
          <w:bCs/>
          <w:sz w:val="28"/>
          <w:szCs w:val="24"/>
        </w:rPr>
      </w:pPr>
    </w:p>
    <w:p w:rsidR="00000000" w:rsidRDefault="00A0203C">
      <w:pPr>
        <w:spacing w:after="0" w:line="240" w:lineRule="auto"/>
        <w:jc w:val="both"/>
        <w:rPr>
          <w:rFonts w:eastAsia="Times New Roman"/>
          <w:bCs/>
          <w:sz w:val="28"/>
          <w:szCs w:val="24"/>
        </w:rPr>
      </w:pPr>
    </w:p>
    <w:p w:rsidR="00000000" w:rsidRDefault="00A0203C">
      <w:pPr>
        <w:spacing w:after="0" w:line="240" w:lineRule="auto"/>
        <w:jc w:val="both"/>
        <w:rPr>
          <w:rFonts w:eastAsia="Times New Roman"/>
          <w:bCs/>
          <w:sz w:val="28"/>
          <w:szCs w:val="24"/>
        </w:rPr>
      </w:pPr>
    </w:p>
    <w:p w:rsidR="00000000" w:rsidRDefault="00A0203C">
      <w:pPr>
        <w:spacing w:after="0" w:line="360" w:lineRule="auto"/>
        <w:jc w:val="both"/>
        <w:rPr>
          <w:rFonts w:ascii="Times New Roman" w:eastAsia="Times New Roman" w:hAnsi="Times New Roman"/>
          <w:sz w:val="32"/>
          <w:szCs w:val="32"/>
        </w:rPr>
      </w:pPr>
      <w:r>
        <w:rPr>
          <w:rFonts w:ascii="Times New Roman" w:eastAsia="Times New Roman" w:hAnsi="Times New Roman"/>
          <w:bCs/>
          <w:sz w:val="32"/>
          <w:szCs w:val="32"/>
        </w:rPr>
        <w:lastRenderedPageBreak/>
        <w:t>To,</w:t>
      </w:r>
    </w:p>
    <w:p w:rsidR="00000000" w:rsidRDefault="00A0203C">
      <w:pPr>
        <w:spacing w:after="0" w:line="360" w:lineRule="auto"/>
        <w:jc w:val="both"/>
        <w:rPr>
          <w:rFonts w:ascii="Times New Roman" w:eastAsia="Times New Roman" w:hAnsi="Times New Roman"/>
          <w:sz w:val="32"/>
          <w:szCs w:val="32"/>
        </w:rPr>
      </w:pPr>
      <w:r>
        <w:rPr>
          <w:rFonts w:ascii="Times New Roman" w:eastAsia="Times New Roman" w:hAnsi="Times New Roman"/>
          <w:sz w:val="32"/>
          <w:szCs w:val="32"/>
        </w:rPr>
        <w:t>Torrent Power Limited</w:t>
      </w:r>
    </w:p>
    <w:p w:rsidR="00000000" w:rsidRDefault="00A0203C">
      <w:pPr>
        <w:spacing w:after="0" w:line="360" w:lineRule="auto"/>
        <w:jc w:val="both"/>
        <w:rPr>
          <w:rFonts w:ascii="Times New Roman" w:eastAsia="Times New Roman" w:hAnsi="Times New Roman"/>
          <w:sz w:val="32"/>
          <w:szCs w:val="32"/>
        </w:rPr>
      </w:pPr>
      <w:r>
        <w:rPr>
          <w:rFonts w:ascii="Times New Roman" w:eastAsia="Times New Roman" w:hAnsi="Times New Roman"/>
          <w:sz w:val="32"/>
          <w:szCs w:val="32"/>
        </w:rPr>
        <w:t>Torrent House, Station Road,</w:t>
      </w:r>
    </w:p>
    <w:p w:rsidR="00000000" w:rsidRDefault="00A0203C">
      <w:pPr>
        <w:spacing w:after="0" w:line="360" w:lineRule="auto"/>
        <w:jc w:val="both"/>
        <w:rPr>
          <w:rFonts w:ascii="Times New Roman" w:eastAsia="Times New Roman" w:hAnsi="Times New Roman"/>
          <w:b/>
          <w:bCs/>
          <w:sz w:val="32"/>
          <w:szCs w:val="32"/>
        </w:rPr>
      </w:pPr>
      <w:r>
        <w:rPr>
          <w:rFonts w:ascii="Times New Roman" w:eastAsia="Times New Roman" w:hAnsi="Times New Roman"/>
          <w:sz w:val="32"/>
          <w:szCs w:val="32"/>
        </w:rPr>
        <w:t>Surat – 395003</w:t>
      </w:r>
    </w:p>
    <w:p w:rsidR="00000000" w:rsidRDefault="00A0203C">
      <w:pPr>
        <w:spacing w:after="0" w:line="360" w:lineRule="auto"/>
        <w:jc w:val="center"/>
        <w:rPr>
          <w:rFonts w:ascii="Times New Roman" w:eastAsia="Times New Roman" w:hAnsi="Times New Roman"/>
          <w:b/>
          <w:bCs/>
          <w:sz w:val="32"/>
          <w:szCs w:val="32"/>
        </w:rPr>
      </w:pPr>
      <w:r>
        <w:rPr>
          <w:rFonts w:ascii="Times New Roman" w:eastAsia="Times New Roman" w:hAnsi="Times New Roman"/>
          <w:b/>
          <w:bCs/>
          <w:sz w:val="32"/>
          <w:szCs w:val="32"/>
        </w:rPr>
        <w:t>Subject:</w:t>
      </w:r>
      <w:r>
        <w:rPr>
          <w:rFonts w:ascii="Times New Roman" w:eastAsia="Times New Roman" w:hAnsi="Times New Roman"/>
          <w:b/>
          <w:sz w:val="32"/>
          <w:szCs w:val="32"/>
        </w:rPr>
        <w:t xml:space="preserve"> Consent Letter for Joint Ownership</w:t>
      </w:r>
    </w:p>
    <w:p w:rsidR="00000000" w:rsidRDefault="00A0203C">
      <w:pPr>
        <w:spacing w:after="0" w:line="360" w:lineRule="auto"/>
        <w:jc w:val="both"/>
        <w:rPr>
          <w:rFonts w:ascii="Times New Roman" w:eastAsia="Times New Roman" w:hAnsi="Times New Roman"/>
          <w:b/>
          <w:sz w:val="32"/>
          <w:szCs w:val="32"/>
        </w:rPr>
      </w:pPr>
      <w:r>
        <w:rPr>
          <w:rFonts w:ascii="Times New Roman" w:eastAsia="Times New Roman" w:hAnsi="Times New Roman"/>
          <w:b/>
          <w:bCs/>
          <w:sz w:val="32"/>
          <w:szCs w:val="32"/>
        </w:rPr>
        <w:t>Reference:-</w:t>
      </w:r>
    </w:p>
    <w:p w:rsidR="00000000" w:rsidRDefault="00A0203C">
      <w:pPr>
        <w:numPr>
          <w:ilvl w:val="0"/>
          <w:numId w:val="1"/>
        </w:numPr>
        <w:spacing w:after="0" w:line="360" w:lineRule="auto"/>
        <w:jc w:val="both"/>
        <w:rPr>
          <w:rFonts w:ascii="Times New Roman" w:eastAsia="Times New Roman" w:hAnsi="Times New Roman"/>
          <w:b/>
          <w:sz w:val="32"/>
          <w:szCs w:val="32"/>
        </w:rPr>
      </w:pPr>
      <w:r>
        <w:rPr>
          <w:rFonts w:ascii="Times New Roman" w:eastAsia="Times New Roman" w:hAnsi="Times New Roman"/>
          <w:b/>
          <w:sz w:val="32"/>
          <w:szCs w:val="32"/>
        </w:rPr>
        <w:t xml:space="preserve">Change of name in Service No. </w:t>
      </w:r>
      <w:r>
        <w:rPr>
          <w:rFonts w:ascii="Times New Roman" w:eastAsia="Times New Roman" w:hAnsi="Times New Roman"/>
          <w:b/>
          <w:sz w:val="32"/>
          <w:szCs w:val="32"/>
        </w:rPr>
        <w:t>1234546789</w:t>
      </w:r>
      <w:r>
        <w:rPr>
          <w:rFonts w:ascii="Times New Roman" w:eastAsia="Times New Roman" w:hAnsi="Times New Roman"/>
          <w:b/>
          <w:sz w:val="32"/>
          <w:szCs w:val="32"/>
        </w:rPr>
        <w:t>.</w:t>
      </w:r>
    </w:p>
    <w:p w:rsidR="00000000" w:rsidRDefault="00A0203C">
      <w:pPr>
        <w:numPr>
          <w:ilvl w:val="0"/>
          <w:numId w:val="1"/>
        </w:numPr>
        <w:spacing w:after="0" w:line="360" w:lineRule="auto"/>
        <w:jc w:val="both"/>
        <w:rPr>
          <w:rFonts w:ascii="Times New Roman" w:eastAsia="Times New Roman" w:hAnsi="Times New Roman"/>
          <w:b/>
          <w:sz w:val="32"/>
          <w:szCs w:val="32"/>
        </w:rPr>
      </w:pPr>
      <w:r>
        <w:rPr>
          <w:rFonts w:ascii="Times New Roman" w:eastAsia="Times New Roman" w:hAnsi="Times New Roman"/>
          <w:b/>
          <w:sz w:val="32"/>
          <w:szCs w:val="32"/>
        </w:rPr>
        <w:t>Allotted of a n</w:t>
      </w:r>
      <w:r>
        <w:rPr>
          <w:rFonts w:ascii="Times New Roman" w:eastAsia="Times New Roman" w:hAnsi="Times New Roman"/>
          <w:b/>
          <w:sz w:val="32"/>
          <w:szCs w:val="32"/>
        </w:rPr>
        <w:t>ew electricity connection.</w:t>
      </w:r>
    </w:p>
    <w:p w:rsidR="00000000" w:rsidRDefault="00A0203C">
      <w:pPr>
        <w:spacing w:after="0" w:line="240" w:lineRule="auto"/>
        <w:jc w:val="both"/>
        <w:rPr>
          <w:rFonts w:ascii="Times New Roman" w:eastAsia="Times New Roman" w:hAnsi="Times New Roman"/>
          <w:b/>
          <w:sz w:val="32"/>
          <w:szCs w:val="32"/>
        </w:rPr>
      </w:pPr>
    </w:p>
    <w:p w:rsidR="00000000" w:rsidRDefault="00A0203C">
      <w:pPr>
        <w:numPr>
          <w:ilvl w:val="0"/>
          <w:numId w:val="2"/>
        </w:numPr>
        <w:spacing w:after="0"/>
        <w:ind w:hanging="720"/>
        <w:jc w:val="both"/>
        <w:rPr>
          <w:rFonts w:ascii="Times New Roman" w:eastAsia="Times New Roman" w:hAnsi="Times New Roman"/>
          <w:sz w:val="32"/>
          <w:szCs w:val="32"/>
        </w:rPr>
      </w:pPr>
      <w:r>
        <w:rPr>
          <w:rFonts w:ascii="Times New Roman" w:eastAsia="Times New Roman" w:hAnsi="Times New Roman"/>
          <w:sz w:val="32"/>
          <w:szCs w:val="32"/>
        </w:rPr>
        <w:t xml:space="preserve">We hereby state that the property bearing House No./Plot No./Bungalow No. </w:t>
      </w:r>
      <w:r>
        <w:rPr>
          <w:rFonts w:ascii="Times New Roman" w:eastAsia="Times New Roman" w:hAnsi="Times New Roman"/>
          <w:sz w:val="32"/>
          <w:szCs w:val="32"/>
        </w:rPr>
        <w:t>63</w:t>
      </w:r>
      <w:r>
        <w:rPr>
          <w:rFonts w:ascii="Times New Roman" w:eastAsia="Times New Roman" w:hAnsi="Times New Roman"/>
          <w:bCs/>
          <w:sz w:val="32"/>
          <w:szCs w:val="32"/>
        </w:rPr>
        <w:t xml:space="preserve">, Survey No. </w:t>
      </w:r>
      <w:r>
        <w:rPr>
          <w:rFonts w:ascii="Times New Roman" w:eastAsia="Times New Roman" w:hAnsi="Times New Roman"/>
          <w:bCs/>
          <w:sz w:val="32"/>
          <w:szCs w:val="32"/>
        </w:rPr>
        <w:t/>
      </w:r>
      <w:r>
        <w:rPr>
          <w:rFonts w:ascii="Times New Roman" w:eastAsia="Times New Roman" w:hAnsi="Times New Roman"/>
          <w:bCs/>
          <w:sz w:val="32"/>
          <w:szCs w:val="32"/>
        </w:rPr>
        <w:t xml:space="preserve">, is jointly owned by us. We have no objection if the electricity bill is issued in the name of </w:t>
      </w:r>
      <w:r>
        <w:rPr>
          <w:rFonts w:ascii="Times New Roman" w:eastAsia="Times New Roman" w:hAnsi="Times New Roman"/>
          <w:bCs/>
          <w:sz w:val="32"/>
          <w:szCs w:val="32"/>
        </w:rPr>
        <w:t>Suraj Chavhna</w:t>
      </w:r>
      <w:r>
        <w:rPr>
          <w:rFonts w:ascii="Times New Roman" w:eastAsia="Times New Roman" w:hAnsi="Times New Roman"/>
          <w:bCs/>
          <w:sz w:val="32"/>
          <w:szCs w:val="32"/>
        </w:rPr>
        <w:t xml:space="preserve">. We give our full </w:t>
      </w:r>
      <w:r>
        <w:rPr>
          <w:rFonts w:ascii="Times New Roman" w:eastAsia="Times New Roman" w:hAnsi="Times New Roman"/>
          <w:bCs/>
          <w:sz w:val="32"/>
          <w:szCs w:val="32"/>
        </w:rPr>
        <w:t xml:space="preserve">and unconditional consent for the same and undertake that we shall not raise any objection in this regard in the future. We also have no objection if a new electricity connection for our jointly owned property is granted in the name of </w:t>
      </w:r>
      <w:r>
        <w:rPr>
          <w:rFonts w:ascii="Times New Roman" w:eastAsia="Times New Roman" w:hAnsi="Times New Roman"/>
          <w:bCs/>
          <w:sz w:val="32"/>
          <w:szCs w:val="32"/>
        </w:rPr>
        <w:t>Suraj Chavhna</w:t>
      </w:r>
      <w:r>
        <w:rPr>
          <w:rFonts w:ascii="Times New Roman" w:eastAsia="Times New Roman" w:hAnsi="Times New Roman"/>
          <w:sz w:val="32"/>
          <w:szCs w:val="32"/>
        </w:rPr>
        <w:t>.</w:t>
      </w:r>
    </w:p>
    <w:p w:rsidR="00000000" w:rsidRDefault="00A0203C">
      <w:pPr>
        <w:numPr>
          <w:ilvl w:val="0"/>
          <w:numId w:val="2"/>
        </w:numPr>
        <w:spacing w:after="0"/>
        <w:ind w:hanging="720"/>
        <w:jc w:val="both"/>
        <w:rPr>
          <w:rFonts w:ascii="Times New Roman" w:eastAsia="Times New Roman" w:hAnsi="Times New Roman"/>
          <w:sz w:val="32"/>
          <w:szCs w:val="32"/>
        </w:rPr>
      </w:pPr>
      <w:r>
        <w:rPr>
          <w:rFonts w:ascii="Times New Roman" w:eastAsia="Times New Roman" w:hAnsi="Times New Roman"/>
          <w:sz w:val="32"/>
          <w:szCs w:val="32"/>
        </w:rPr>
        <w:t>If any dispu</w:t>
      </w:r>
      <w:r>
        <w:rPr>
          <w:rFonts w:ascii="Times New Roman" w:eastAsia="Times New Roman" w:hAnsi="Times New Roman"/>
          <w:sz w:val="32"/>
          <w:szCs w:val="32"/>
        </w:rPr>
        <w:t>te arises in the future regarding this matter and any claim, litigation, or legal proceedings are initiated against the Company as a result, we, the joint owners, shall be solely and fully responsible for the same.</w:t>
      </w:r>
    </w:p>
    <w:p w:rsidR="00000000" w:rsidRDefault="00A0203C">
      <w:pPr>
        <w:numPr>
          <w:ilvl w:val="0"/>
          <w:numId w:val="2"/>
        </w:numPr>
        <w:spacing w:after="0"/>
        <w:ind w:hanging="720"/>
        <w:jc w:val="both"/>
        <w:rPr>
          <w:rFonts w:ascii="Times New Roman" w:eastAsia="Times New Roman" w:hAnsi="Times New Roman"/>
          <w:sz w:val="32"/>
          <w:szCs w:val="32"/>
        </w:rPr>
      </w:pPr>
      <w:r>
        <w:rPr>
          <w:rFonts w:ascii="Times New Roman" w:eastAsia="Times New Roman" w:hAnsi="Times New Roman"/>
          <w:sz w:val="32"/>
          <w:szCs w:val="32"/>
        </w:rPr>
        <w:t>We hereby declare that we have signed thi</w:t>
      </w:r>
      <w:r>
        <w:rPr>
          <w:rFonts w:ascii="Times New Roman" w:eastAsia="Times New Roman" w:hAnsi="Times New Roman"/>
          <w:sz w:val="32"/>
          <w:szCs w:val="32"/>
        </w:rPr>
        <w:t>s letter as joint owners voluntarily, that the signatures herein are our true and genuine signatures, and that they have been made without any pressure, coercion, or undue influence from any person. We hereby affirm and certify the above statements to be t</w:t>
      </w:r>
      <w:r>
        <w:rPr>
          <w:rFonts w:ascii="Times New Roman" w:eastAsia="Times New Roman" w:hAnsi="Times New Roman"/>
          <w:sz w:val="32"/>
          <w:szCs w:val="32"/>
        </w:rPr>
        <w:t>rue.</w:t>
      </w:r>
    </w:p>
    <w:p w:rsidR="00000000" w:rsidRDefault="00A0203C">
      <w:pPr>
        <w:spacing w:after="0"/>
        <w:jc w:val="both"/>
        <w:rPr>
          <w:rFonts w:ascii="Times New Roman" w:eastAsia="Times New Roman" w:hAnsi="Times New Roman"/>
          <w:sz w:val="32"/>
          <w:szCs w:val="32"/>
        </w:rPr>
      </w:pPr>
    </w:p>
    <w:p w:rsidR="00000000" w:rsidRDefault="00A0203C">
      <w:pPr>
        <w:spacing w:after="0"/>
        <w:jc w:val="both"/>
        <w:rPr>
          <w:rFonts w:ascii="Times New Roman" w:eastAsia="Times New Roman" w:hAnsi="Times New Roman"/>
          <w:sz w:val="32"/>
          <w:szCs w:val="32"/>
        </w:rPr>
      </w:pPr>
    </w:p>
    <w:p w:rsidR="00000000" w:rsidRDefault="00A0203C">
      <w:pPr>
        <w:spacing w:after="0" w:line="240" w:lineRule="auto"/>
        <w:jc w:val="both"/>
        <w:rPr>
          <w:rFonts w:ascii="Times New Roman" w:eastAsia="Times New Roman" w:hAnsi="Times New Roman"/>
          <w:b/>
          <w:sz w:val="28"/>
          <w:szCs w:val="32"/>
        </w:rPr>
      </w:pPr>
      <w:r>
        <w:rPr>
          <w:rFonts w:ascii="Times New Roman" w:eastAsia="Times New Roman" w:hAnsi="Times New Roman"/>
          <w:b/>
          <w:bCs/>
          <w:sz w:val="32"/>
          <w:szCs w:val="32"/>
        </w:rPr>
        <w:t>Name of Joint Owner</w:t>
      </w:r>
      <w:r>
        <w:rPr>
          <w:rFonts w:ascii="Times New Roman" w:eastAsia="Times New Roman" w:hAnsi="Times New Roman"/>
          <w:b/>
          <w:bCs/>
          <w:sz w:val="32"/>
          <w:szCs w:val="32"/>
        </w:rPr>
        <w:tab/>
      </w:r>
      <w:r>
        <w:rPr>
          <w:rFonts w:ascii="Times New Roman" w:eastAsia="Times New Roman" w:hAnsi="Times New Roman"/>
          <w:b/>
          <w:bCs/>
          <w:sz w:val="32"/>
          <w:szCs w:val="32"/>
        </w:rPr>
        <w:tab/>
      </w:r>
      <w:r>
        <w:rPr>
          <w:rFonts w:ascii="Times New Roman" w:eastAsia="Times New Roman" w:hAnsi="Times New Roman"/>
          <w:b/>
          <w:bCs/>
          <w:sz w:val="32"/>
          <w:szCs w:val="32"/>
        </w:rPr>
        <w:tab/>
      </w:r>
      <w:r>
        <w:rPr>
          <w:rFonts w:ascii="Times New Roman" w:eastAsia="Times New Roman" w:hAnsi="Times New Roman"/>
          <w:b/>
          <w:bCs/>
          <w:sz w:val="32"/>
          <w:szCs w:val="32"/>
        </w:rPr>
        <w:tab/>
      </w:r>
      <w:r>
        <w:rPr>
          <w:rFonts w:ascii="Times New Roman" w:eastAsia="Times New Roman" w:hAnsi="Times New Roman"/>
          <w:b/>
          <w:bCs/>
          <w:sz w:val="32"/>
          <w:szCs w:val="32"/>
        </w:rPr>
        <w:tab/>
      </w:r>
      <w:r>
        <w:rPr>
          <w:rFonts w:ascii="Times New Roman" w:eastAsia="Times New Roman" w:hAnsi="Times New Roman"/>
          <w:b/>
          <w:bCs/>
          <w:sz w:val="32"/>
          <w:szCs w:val="32"/>
        </w:rPr>
        <w:tab/>
        <w:t>Signature</w:t>
      </w:r>
    </w:p>
    <w:p w:rsidR="00000000" w:rsidRDefault="00A0203C">
      <w:pPr>
        <w:spacing w:after="0"/>
        <w:jc w:val="both"/>
      </w:pPr>
      <w:r>
        <w:rPr>
          <w:rFonts w:ascii="Times New Roman" w:eastAsia="Times New Roman" w:hAnsi="Times New Roman"/>
          <w:b/>
          <w:sz w:val="28"/>
          <w:szCs w:val="32"/>
        </w:rPr>
        <w:t xml:space="preserve"> </w:t>
      </w:r>
      <w:r>
        <w:rPr>
          <w:rFonts w:ascii="Times New Roman" w:eastAsia="Times New Roman" w:hAnsi="Times New Roman"/>
          <w:b/>
          <w:sz w:val="28"/>
          <w:szCs w:val="32"/>
        </w:rPr>
        <w:t>$party_1</w:t>
      </w:r>
      <w:r>
        <w:rPr>
          <w:rFonts w:ascii="Times New Roman" w:eastAsia="Times New Roman" w:hAnsi="Times New Roman"/>
          <w:b/>
          <w:bCs/>
          <w:sz w:val="32"/>
          <w:szCs w:val="32"/>
        </w:rPr>
        <w:tab/>
      </w:r>
      <w:r>
        <w:rPr>
          <w:rFonts w:ascii="Times New Roman" w:eastAsia="Times New Roman" w:hAnsi="Times New Roman"/>
          <w:b/>
          <w:bCs/>
          <w:sz w:val="32"/>
          <w:szCs w:val="32"/>
        </w:rPr>
        <w:tab/>
      </w:r>
      <w:r>
        <w:rPr>
          <w:rFonts w:ascii="Times New Roman" w:eastAsia="Times New Roman" w:hAnsi="Times New Roman"/>
          <w:b/>
          <w:bCs/>
          <w:sz w:val="32"/>
          <w:szCs w:val="32"/>
        </w:rPr>
        <w:tab/>
      </w:r>
      <w:r>
        <w:rPr>
          <w:rFonts w:ascii="Times New Roman" w:eastAsia="Times New Roman" w:hAnsi="Times New Roman"/>
          <w:b/>
          <w:bCs/>
          <w:sz w:val="32"/>
          <w:szCs w:val="32"/>
        </w:rPr>
        <w:tab/>
      </w:r>
      <w:r>
        <w:rPr>
          <w:rFonts w:ascii="Times New Roman" w:eastAsia="Times New Roman" w:hAnsi="Times New Roman"/>
          <w:b/>
          <w:bCs/>
          <w:sz w:val="32"/>
          <w:szCs w:val="32"/>
        </w:rPr>
        <w:tab/>
      </w:r>
      <w:r>
        <w:rPr>
          <w:rFonts w:ascii="Times New Roman" w:eastAsia="Times New Roman" w:hAnsi="Times New Roman"/>
          <w:b/>
          <w:bCs/>
          <w:sz w:val="32"/>
          <w:szCs w:val="32"/>
        </w:rPr>
        <w:tab/>
      </w:r>
      <w:r>
        <w:rPr>
          <w:rFonts w:ascii="Times New Roman" w:eastAsia="Times New Roman" w:hAnsi="Times New Roman"/>
          <w:b/>
          <w:bCs/>
          <w:sz w:val="32"/>
          <w:szCs w:val="32"/>
        </w:rPr>
        <w:tab/>
        <w:t/>
        <w:pict>
          <v:shape type="#_x0000_t75" style="width:100px;height:38.624338624339px" stroked="f" filled="f">
            <v:imagedata r:id="rId8" o:title=""/>
          </v:shape>
        </w:pict>
        <w:t/>
      </w:r>
    </w:p>
    <w:sectPr w:rsidR="00000000">
      <w:pgSz w:w="11906" w:h="16838"/>
      <w:pgMar w:top="851" w:right="1440" w:bottom="1418" w:left="1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MG-Arun">
    <w:altName w:val="Calibri"/>
    <w:charset w:val="00"/>
    <w:family w:val="auto"/>
    <w:pitch w:val="variable"/>
  </w:font>
  <w:font w:name="Chitra">
    <w:altName w:val="Gabriola"/>
    <w:charset w:val="01"/>
    <w:family w:val="decorative"/>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000003"/>
    <w:multiLevelType w:val="multilevel"/>
    <w:tmpl w:val="0000000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203C"/>
    <w:rsid w:val="00A02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chartTrackingRefBased/>
  <w15:docId w15:val="{AB211D78-EBCF-4700-AE7F-35881F967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Calibri" w:hAnsi="Calibri"/>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DefaultParagraphFont0">
    <w:name w:val="Default Paragraph Font"/>
  </w:style>
  <w:style w:type="character" w:styleId="Strong">
    <w:name w:val="Strong"/>
    <w:qFormat/>
    <w:rPr>
      <w:b/>
      <w:bCs/>
    </w:rPr>
  </w:style>
  <w:style w:type="paragraph" w:customStyle="1" w:styleId="Heading">
    <w:name w:val="Heading"/>
    <w:basedOn w:val="Normal"/>
    <w:next w:val="BodyText"/>
    <w:pPr>
      <w:keepNext/>
      <w:spacing w:before="240" w:after="120"/>
    </w:pPr>
    <w:rPr>
      <w:rFonts w:ascii="Arial" w:eastAsia="Microsoft YaHei" w:hAnsi="Arial"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isselectedend">
    <w:name w:val="isselectedend"/>
    <w:basedOn w:val="Normal"/>
    <w:pPr>
      <w:spacing w:before="280" w:after="280" w:line="240" w:lineRule="auto"/>
    </w:pPr>
    <w:rPr>
      <w:rFonts w:ascii="Times New Roman" w:eastAsia="Times New Roman" w:hAnsi="Times New Roman"/>
      <w:sz w:val="24"/>
      <w:szCs w:val="24"/>
    </w:rPr>
  </w:style>
  <w:style w:type="paragraph" w:styleId="NormalWeb">
    <w:name w:val="Normal (Web)"/>
    <w:basedOn w:val="Normal"/>
    <w:pPr>
      <w:spacing w:before="280" w:after="280" w:line="240" w:lineRule="auto"/>
    </w:pPr>
    <w:rPr>
      <w:rFonts w:ascii="Times New Roman" w:eastAsia="Times New Roman" w:hAnsi="Times New Roman"/>
      <w:sz w:val="24"/>
      <w:szCs w:val="24"/>
    </w:r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8" Type="http://schemas.openxmlformats.org/officeDocument/2006/relationships/image" Target="media/image_rId8_documen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asd</dc:creator>
  <cp:keywords/>
  <cp:lastModifiedBy>app</cp:lastModifiedBy>
  <cp:revision>2</cp:revision>
  <cp:lastPrinted>1601-01-01T00:00:00Z</cp:lastPrinted>
  <dcterms:created xsi:type="dcterms:W3CDTF">2026-07-25T17:47:00Z</dcterms:created>
  <dcterms:modified xsi:type="dcterms:W3CDTF">2026-07-25T17:47:00Z</dcterms:modified>
</cp:coreProperties>
</file>